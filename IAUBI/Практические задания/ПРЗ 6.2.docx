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7F451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F011B0">
        <w:rPr>
          <w:rFonts w:ascii="PT Astra Serif" w:hAnsi="PT Astra Serif"/>
          <w:b/>
          <w:bCs/>
          <w:sz w:val="28"/>
          <w:szCs w:val="28"/>
        </w:rPr>
        <w:t>Тема 6: Инструментальные средства поиска уязвимостей.</w:t>
      </w:r>
    </w:p>
    <w:p w14:paraId="0B946E9E" w14:textId="63540FA8" w:rsidR="00F011B0" w:rsidRPr="00DA6804" w:rsidRDefault="00F011B0" w:rsidP="00F011B0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F011B0">
        <w:rPr>
          <w:rFonts w:ascii="PT Astra Serif" w:hAnsi="PT Astra Serif"/>
          <w:b/>
          <w:bCs/>
          <w:sz w:val="28"/>
          <w:szCs w:val="28"/>
        </w:rPr>
        <w:t xml:space="preserve">Цель задания: </w:t>
      </w:r>
      <w:r w:rsidRPr="00F011B0">
        <w:rPr>
          <w:rFonts w:ascii="PT Astra Serif" w:hAnsi="PT Astra Serif"/>
          <w:sz w:val="28"/>
          <w:szCs w:val="28"/>
        </w:rPr>
        <w:t xml:space="preserve">Формирование практических навыков выявления и анализа уязвимостей программного обеспечения с использованием специализированных инструментальных средств </w:t>
      </w:r>
      <w:r w:rsidR="00DA6804">
        <w:rPr>
          <w:rFonts w:ascii="PT Astra Serif" w:hAnsi="PT Astra Serif"/>
          <w:sz w:val="28"/>
          <w:szCs w:val="28"/>
          <w:lang w:val="en-US"/>
        </w:rPr>
        <w:t>Linux</w:t>
      </w:r>
      <w:r w:rsidR="00DA6804" w:rsidRPr="00DA6804">
        <w:rPr>
          <w:rFonts w:ascii="PT Astra Serif" w:hAnsi="PT Astra Serif"/>
          <w:sz w:val="28"/>
          <w:szCs w:val="28"/>
        </w:rPr>
        <w:t>.</w:t>
      </w:r>
    </w:p>
    <w:p w14:paraId="7CD36D59" w14:textId="17CB83E8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b/>
          <w:sz w:val="28"/>
          <w:szCs w:val="28"/>
        </w:rPr>
      </w:pPr>
      <w:r w:rsidRPr="00F011B0">
        <w:rPr>
          <w:rFonts w:ascii="PT Astra Serif" w:eastAsia="Times New Roman" w:hAnsi="PT Astra Serif"/>
          <w:b/>
          <w:sz w:val="28"/>
          <w:szCs w:val="28"/>
        </w:rPr>
        <w:t>Поиск уязвимостей Linux</w:t>
      </w:r>
    </w:p>
    <w:p w14:paraId="5616EFC3" w14:textId="00C01F9A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 xml:space="preserve">Сканирование уязвимостей — процесс выявления и анализа критических недостатков безопасности в целевой среде. Иногда эту операцию называют оценкой уязвимости. Сканирование уязвимостей — одна из основных задач программы выявления и устранения этих недостатков. Существуют различные инструменты, которые могут помочь с поиском и устранением уязвимостей. </w:t>
      </w:r>
      <w:r w:rsidRPr="00F011B0">
        <w:rPr>
          <w:rFonts w:ascii="PT Astra Serif" w:eastAsia="Times New Roman" w:hAnsi="PT Astra Serif"/>
          <w:sz w:val="28"/>
          <w:szCs w:val="28"/>
        </w:rPr>
        <w:t>В частности,</w:t>
      </w:r>
      <w:r w:rsidRPr="00F011B0">
        <w:rPr>
          <w:rFonts w:ascii="PT Astra Serif" w:eastAsia="Times New Roman" w:hAnsi="PT Astra Serif"/>
          <w:sz w:val="28"/>
          <w:szCs w:val="28"/>
        </w:rPr>
        <w:t xml:space="preserve"> они могут обнаруживать слабые места в Linux системах.</w:t>
      </w:r>
    </w:p>
    <w:p w14:paraId="004A4836" w14:textId="658904A6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b/>
          <w:sz w:val="28"/>
          <w:szCs w:val="28"/>
        </w:rPr>
      </w:pPr>
      <w:r w:rsidRPr="00F011B0">
        <w:rPr>
          <w:rFonts w:ascii="PT Astra Serif" w:eastAsia="Times New Roman" w:hAnsi="PT Astra Serif"/>
          <w:b/>
          <w:sz w:val="28"/>
          <w:szCs w:val="28"/>
        </w:rPr>
        <w:t>Сканер LYNIS</w:t>
      </w:r>
    </w:p>
    <w:p w14:paraId="53543935" w14:textId="54844CDD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hyperlink r:id="rId5" w:history="1">
        <w:r w:rsidRPr="00F011B0">
          <w:rPr>
            <w:rFonts w:ascii="PT Astra Serif" w:eastAsia="Times New Roman" w:hAnsi="PT Astra Serif"/>
            <w:sz w:val="28"/>
            <w:szCs w:val="28"/>
            <w:u w:val="single"/>
          </w:rPr>
          <w:t>Lynis</w:t>
        </w:r>
        <w:r w:rsidRPr="00F011B0">
          <w:rPr>
            <w:rFonts w:ascii="PT Astra Serif" w:eastAsia="Times New Roman" w:hAnsi="PT Astra Serif"/>
            <w:sz w:val="28"/>
            <w:szCs w:val="28"/>
          </w:rPr>
          <w:t xml:space="preserve"> </w:t>
        </w:r>
      </w:hyperlink>
      <w:r w:rsidRPr="00F011B0">
        <w:rPr>
          <w:rFonts w:ascii="PT Astra Serif" w:eastAsia="Times New Roman" w:hAnsi="PT Astra Serif"/>
          <w:sz w:val="28"/>
          <w:szCs w:val="28"/>
        </w:rPr>
        <w:t>это известный инструмент безопасности, который пользуется популярностью среди Linux специалистов. Он также работает на системах на базе Unix и macOS. Это программное обеспечение с открытым исходным кодом, которое с 2007 года распространяется под лицензией GPL.</w:t>
      </w:r>
    </w:p>
    <w:p w14:paraId="16F62A4E" w14:textId="0CC67C50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Lynis не требует установки. Можно извлечь его из загруженного пакета или tar архива и запустить. Чтобы получить доступ к полной документации и исходному коду, можно скачать его с Git</w:t>
      </w:r>
      <w:bookmarkStart w:id="0" w:name="page6"/>
      <w:bookmarkEnd w:id="0"/>
    </w:p>
    <w:p w14:paraId="2C702952" w14:textId="359BC6BB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Lynis был создан автором Rkhunter Майклом Боеленом. Она имеет две версии: для домашнего пользования и для предприятий. Обе версии показывают отличные результаты.</w:t>
      </w:r>
    </w:p>
    <w:p w14:paraId="65EE0508" w14:textId="63D2C348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Сканер безопасности Lynis (https://cisofy.com/lynis/) предназначен для проверки системы по требованиям безопасности стандарта PCI-DSS. Данный стандарт широко признан в международном сообществе и соответствие его требованиям необходимо при использовании в финансовой и банковской сфере. Необходимо отметить, что сам стандарт PCI-DSS прежде всего ориентирован на информационную систему в целом. Однако для операционной системы он предполагает свыше двухсот контролей различных параметров.</w:t>
      </w:r>
    </w:p>
    <w:p w14:paraId="7743E05D" w14:textId="3ADCC5AE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02035589" w14:textId="6BB5DFAA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54F52516" w14:textId="4EB66A55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5B9C9F4D" w14:textId="3DC8681B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22982371" w14:textId="51A5833F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4194710E" w14:textId="5438676D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76C1F91A" w14:textId="2EF7D1FC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0A7E648B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2DE3D2FB" w14:textId="2990FC69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1821C0A7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61E8757F" w14:textId="79C8991A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2DF07722" w14:textId="42986D44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66FBC4E" wp14:editId="728CF402">
            <wp:simplePos x="0" y="0"/>
            <wp:positionH relativeFrom="column">
              <wp:posOffset>652779</wp:posOffset>
            </wp:positionH>
            <wp:positionV relativeFrom="paragraph">
              <wp:posOffset>-472440</wp:posOffset>
            </wp:positionV>
            <wp:extent cx="6238939" cy="4617720"/>
            <wp:effectExtent l="0" t="0" r="9525" b="0"/>
            <wp:wrapNone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40" cy="4620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171FB3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7B2819BF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4C70C12D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1CAFC0E1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1D872FF0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6646C681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443A252B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05B0C874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6A06B7D8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1EC7D208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72D13A58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5FB84012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3A7EE75A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317E485B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54AA8AAC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2D96CA7E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0CE30DBB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7D927D1F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5493705A" w14:textId="77777777" w:rsidR="00F011B0" w:rsidRPr="00F011B0" w:rsidRDefault="00F011B0" w:rsidP="00F011B0">
      <w:pPr>
        <w:spacing w:after="0" w:line="240" w:lineRule="auto"/>
        <w:jc w:val="both"/>
        <w:rPr>
          <w:rFonts w:ascii="PT Astra Serif" w:eastAsia="Times New Roman" w:hAnsi="PT Astra Serif"/>
          <w:sz w:val="28"/>
          <w:szCs w:val="28"/>
        </w:rPr>
      </w:pPr>
    </w:p>
    <w:p w14:paraId="2D59CDE9" w14:textId="2479F461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Lynis можно загрузить и установить.</w:t>
      </w:r>
    </w:p>
    <w:p w14:paraId="693D24E8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 xml:space="preserve">Lynis входит в пакет Kali Linux, но также может быть клонирован </w:t>
      </w:r>
      <w:hyperlink r:id="rId7" w:history="1">
        <w:r w:rsidRPr="00F011B0">
          <w:rPr>
            <w:rFonts w:ascii="PT Astra Serif" w:eastAsia="Times New Roman" w:hAnsi="PT Astra Serif"/>
            <w:sz w:val="28"/>
            <w:szCs w:val="28"/>
            <w:u w:val="single"/>
          </w:rPr>
          <w:t xml:space="preserve">с GitHub </w:t>
        </w:r>
      </w:hyperlink>
      <w:r w:rsidRPr="00F011B0">
        <w:rPr>
          <w:rFonts w:ascii="PT Astra Serif" w:eastAsia="Times New Roman" w:hAnsi="PT Astra Serif"/>
          <w:sz w:val="28"/>
          <w:szCs w:val="28"/>
        </w:rPr>
        <w:t xml:space="preserve">или скачан </w:t>
      </w:r>
      <w:r w:rsidRPr="00F011B0">
        <w:rPr>
          <w:rFonts w:ascii="PT Astra Serif" w:eastAsia="Times New Roman" w:hAnsi="PT Astra Serif"/>
          <w:sz w:val="28"/>
          <w:szCs w:val="28"/>
          <w:u w:val="single"/>
        </w:rPr>
        <w:t>с официального сайта</w:t>
      </w:r>
      <w:r w:rsidRPr="00F011B0">
        <w:rPr>
          <w:rFonts w:ascii="PT Astra Serif" w:eastAsia="Times New Roman" w:hAnsi="PT Astra Serif"/>
          <w:sz w:val="28"/>
          <w:szCs w:val="28"/>
        </w:rPr>
        <w:t xml:space="preserve"> (https://cisofy.com/documentation/lynis/get-started/#installation).</w:t>
      </w:r>
    </w:p>
    <w:p w14:paraId="69BDBA23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47773790" w14:textId="67F3A66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Для установки актуальной версии сканера безопасности Lynis (бесплатна</w:t>
      </w:r>
      <w:bookmarkStart w:id="1" w:name="page7"/>
      <w:bookmarkEnd w:id="1"/>
      <w:r>
        <w:rPr>
          <w:rFonts w:ascii="PT Astra Serif" w:eastAsia="Times New Roman" w:hAnsi="PT Astra Serif"/>
          <w:sz w:val="28"/>
          <w:szCs w:val="28"/>
        </w:rPr>
        <w:t xml:space="preserve"> </w:t>
      </w:r>
      <w:r w:rsidRPr="00F011B0">
        <w:rPr>
          <w:rFonts w:ascii="PT Astra Serif" w:eastAsia="Times New Roman" w:hAnsi="PT Astra Serif"/>
          <w:sz w:val="28"/>
          <w:szCs w:val="28"/>
        </w:rPr>
        <w:t>версия с открытым исходным кодом) рекомендуется выполнить подключение актуального репозитория разработчика сканера.</w:t>
      </w:r>
    </w:p>
    <w:p w14:paraId="439B7690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Для запуска приложения из командной строки введите в терминале команду lynis. Она отобразит установленную версию Lynis (в данном случае 2.6.2) и инициализирует программу. Вы также увидите список всех параметров команды:</w:t>
      </w:r>
    </w:p>
    <w:p w14:paraId="3E2057B1" w14:textId="27CB3ACF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79D0F1EC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5FDDD5A8" w14:textId="3DCF5270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5C5A6FA9" w14:textId="2984A9F0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147A9A3D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3E7BC298" w14:textId="4829C1AE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2CE5100B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6AA55321" w14:textId="4480BA2C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637310B9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50556D16" w14:textId="5C321CBC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7846C3B3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4DCE9AA5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0A0F8615" w14:textId="631E2CCE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10979AD0" w14:textId="791826B0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231AE678" w14:textId="3A9BD611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2989F0CB" wp14:editId="7C4D3072">
            <wp:simplePos x="0" y="0"/>
            <wp:positionH relativeFrom="column">
              <wp:posOffset>503555</wp:posOffset>
            </wp:positionH>
            <wp:positionV relativeFrom="paragraph">
              <wp:posOffset>-342900</wp:posOffset>
            </wp:positionV>
            <wp:extent cx="4870450" cy="4415155"/>
            <wp:effectExtent l="19050" t="0" r="6350" b="0"/>
            <wp:wrapNone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4415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A085951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0D575C75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6B82BAC9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11449966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0FBD9295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76AD1E44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6A6F031F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3FD7B62C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51747DC4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7D09A27D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75AB90E4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51E261DB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74D0DF1B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0C0BF2C4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416D08AB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0EF25C32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02C79600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3DD23B71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24FF9220" w14:textId="77777777" w:rsidR="00F011B0" w:rsidRPr="00F011B0" w:rsidRDefault="00F011B0" w:rsidP="00F011B0">
      <w:pPr>
        <w:spacing w:after="0" w:line="240" w:lineRule="auto"/>
        <w:jc w:val="both"/>
        <w:rPr>
          <w:rFonts w:ascii="PT Astra Serif" w:eastAsia="Times New Roman" w:hAnsi="PT Astra Serif"/>
          <w:sz w:val="28"/>
          <w:szCs w:val="28"/>
        </w:rPr>
      </w:pPr>
    </w:p>
    <w:p w14:paraId="21DA4BD5" w14:textId="77777777" w:rsidR="00F011B0" w:rsidRPr="00F011B0" w:rsidRDefault="00F011B0" w:rsidP="00F011B0">
      <w:pPr>
        <w:spacing w:after="0" w:line="240" w:lineRule="auto"/>
        <w:jc w:val="both"/>
        <w:rPr>
          <w:rFonts w:ascii="PT Astra Serif" w:eastAsia="Times New Roman" w:hAnsi="PT Astra Serif"/>
          <w:sz w:val="28"/>
          <w:szCs w:val="28"/>
        </w:rPr>
      </w:pPr>
    </w:p>
    <w:p w14:paraId="4E9BF7DB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Если нужно уточнить команду, введите lynis show commands:</w:t>
      </w:r>
    </w:p>
    <w:p w14:paraId="67D6F4E2" w14:textId="77777777" w:rsidR="00F011B0" w:rsidRPr="00F011B0" w:rsidRDefault="00F011B0" w:rsidP="00F011B0">
      <w:pPr>
        <w:spacing w:after="0" w:line="240" w:lineRule="auto"/>
        <w:jc w:val="both"/>
        <w:rPr>
          <w:rFonts w:ascii="PT Astra Serif" w:eastAsia="Times New Roman" w:hAnsi="PT Astra Serif"/>
          <w:sz w:val="28"/>
          <w:szCs w:val="28"/>
        </w:rPr>
        <w:sectPr w:rsidR="00F011B0" w:rsidRPr="00F011B0" w:rsidSect="00F011B0">
          <w:pgSz w:w="11900" w:h="16838"/>
          <w:pgMar w:top="1417" w:right="946" w:bottom="1048" w:left="1180" w:header="0" w:footer="0" w:gutter="0"/>
          <w:cols w:space="720"/>
          <w:docGrid w:linePitch="360"/>
        </w:sectPr>
      </w:pPr>
    </w:p>
    <w:p w14:paraId="3C7D5F3D" w14:textId="611B66F3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67ED604D" wp14:editId="4363869B">
            <wp:simplePos x="0" y="0"/>
            <wp:positionH relativeFrom="column">
              <wp:posOffset>393968</wp:posOffset>
            </wp:positionH>
            <wp:positionV relativeFrom="paragraph">
              <wp:posOffset>129540</wp:posOffset>
            </wp:positionV>
            <wp:extent cx="5470257" cy="1607790"/>
            <wp:effectExtent l="0" t="0" r="0" b="0"/>
            <wp:wrapNone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762" cy="1612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BB7889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230BDD4A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1935183B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24EF59B1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0D508F01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668AD993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420E6A80" w14:textId="77777777" w:rsidR="00F011B0" w:rsidRPr="00F011B0" w:rsidRDefault="00F011B0" w:rsidP="00F011B0">
      <w:pPr>
        <w:spacing w:after="0" w:line="240" w:lineRule="auto"/>
        <w:jc w:val="both"/>
        <w:rPr>
          <w:rFonts w:ascii="PT Astra Serif" w:eastAsia="Times New Roman" w:hAnsi="PT Astra Serif"/>
          <w:sz w:val="28"/>
          <w:szCs w:val="28"/>
        </w:rPr>
      </w:pPr>
    </w:p>
    <w:p w14:paraId="3E1895E1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Lynis — полностью механизированный инструмент проверки безопасности, у которого есть минимальный набор команд.</w:t>
      </w:r>
    </w:p>
    <w:p w14:paraId="4D27CFB3" w14:textId="5C2FBFD3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bookmarkStart w:id="2" w:name="page8"/>
      <w:bookmarkEnd w:id="2"/>
      <w:r w:rsidRPr="00F011B0">
        <w:rPr>
          <w:rFonts w:ascii="PT Astra Serif" w:eastAsia="Times New Roman" w:hAnsi="PT Astra Serif"/>
          <w:sz w:val="28"/>
          <w:szCs w:val="28"/>
        </w:rPr>
        <w:t>Некоторые тесты могут быть пропущены если Вы не используете режим суперпользователя.</w:t>
      </w:r>
    </w:p>
    <w:p w14:paraId="46DAA64F" w14:textId="2EDEE17D" w:rsid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Для запуска сканера безопасности Lynis и получения отчета, выполнить:</w:t>
      </w:r>
    </w:p>
    <w:p w14:paraId="59DE000E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4D2B061B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# lynis audit system</w:t>
      </w:r>
    </w:p>
    <w:p w14:paraId="069618BF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Время, которое займет проверка, зависит от характеристик проверяемой машины Linux. Обычно проверка длится от 15 до 30 минут. Отчёт делится на различные разделы, и каждый раздел начинается с [+]:</w:t>
      </w:r>
    </w:p>
    <w:p w14:paraId="4740102F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7FB9A8C5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Boot and services</w:t>
      </w:r>
    </w:p>
    <w:p w14:paraId="108C9BA2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Kernel</w:t>
      </w:r>
    </w:p>
    <w:p w14:paraId="7D3B584F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Memory and Processes</w:t>
      </w:r>
    </w:p>
    <w:p w14:paraId="68B7D352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Users, Groups and Authentication</w:t>
      </w:r>
    </w:p>
    <w:p w14:paraId="6F32DE1B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Shells [+] File systems</w:t>
      </w:r>
    </w:p>
    <w:p w14:paraId="0D7FB28A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76F10E01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USB Devices</w:t>
      </w:r>
    </w:p>
    <w:p w14:paraId="18B32D35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Storage</w:t>
      </w:r>
    </w:p>
    <w:p w14:paraId="2CDA1303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NFS</w:t>
      </w:r>
    </w:p>
    <w:p w14:paraId="45181BE0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Name services</w:t>
      </w:r>
    </w:p>
    <w:p w14:paraId="48F24CA5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Ports and packages</w:t>
      </w:r>
    </w:p>
    <w:p w14:paraId="127341D7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Networking</w:t>
      </w:r>
    </w:p>
    <w:p w14:paraId="6AB19E29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3B0D688E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Printers and Spools</w:t>
      </w:r>
    </w:p>
    <w:p w14:paraId="0C70EB60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Software: e-mail and messaging</w:t>
      </w:r>
    </w:p>
    <w:p w14:paraId="630288E8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Software: firewalls</w:t>
      </w:r>
    </w:p>
    <w:p w14:paraId="734B0D9C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Software: webserver</w:t>
      </w:r>
    </w:p>
    <w:p w14:paraId="21561801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SSH Support</w:t>
      </w:r>
    </w:p>
    <w:p w14:paraId="7EE39B6D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SNMP Support</w:t>
      </w:r>
    </w:p>
    <w:p w14:paraId="7CCEA638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1ECBBBD7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Databases</w:t>
      </w:r>
    </w:p>
    <w:p w14:paraId="08F1E693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LDAP Services</w:t>
      </w:r>
    </w:p>
    <w:p w14:paraId="4327431C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PHP</w:t>
      </w:r>
    </w:p>
    <w:p w14:paraId="54465B5E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Squid Support</w:t>
      </w:r>
    </w:p>
    <w:p w14:paraId="2A2C08F4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lastRenderedPageBreak/>
        <w:t>Logging and files</w:t>
      </w:r>
    </w:p>
    <w:p w14:paraId="76605061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Insecure services</w:t>
      </w:r>
    </w:p>
    <w:p w14:paraId="67F88DF9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456B89A9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Banners and identification</w:t>
      </w:r>
    </w:p>
    <w:p w14:paraId="498CEA11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Scheduled tasks</w:t>
      </w:r>
    </w:p>
    <w:p w14:paraId="3DFC6791" w14:textId="77777777" w:rsidR="00F011B0" w:rsidRPr="00F011B0" w:rsidRDefault="00F011B0" w:rsidP="00F011B0">
      <w:pPr>
        <w:numPr>
          <w:ilvl w:val="0"/>
          <w:numId w:val="1"/>
        </w:numPr>
        <w:tabs>
          <w:tab w:val="left" w:pos="40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Accounting</w:t>
      </w:r>
    </w:p>
    <w:p w14:paraId="171DF3E7" w14:textId="77777777" w:rsidR="00F011B0" w:rsidRPr="00F011B0" w:rsidRDefault="00F011B0" w:rsidP="00F011B0">
      <w:pPr>
        <w:numPr>
          <w:ilvl w:val="0"/>
          <w:numId w:val="1"/>
        </w:numPr>
        <w:tabs>
          <w:tab w:val="left" w:pos="40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Time and Synchronization</w:t>
      </w:r>
    </w:p>
    <w:p w14:paraId="7322B0AB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Cryptography</w:t>
      </w:r>
    </w:p>
    <w:p w14:paraId="14E08277" w14:textId="77777777" w:rsidR="00F011B0" w:rsidRPr="00F011B0" w:rsidRDefault="00F011B0" w:rsidP="00F011B0">
      <w:pPr>
        <w:numPr>
          <w:ilvl w:val="0"/>
          <w:numId w:val="1"/>
        </w:numPr>
        <w:tabs>
          <w:tab w:val="left" w:pos="40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Virtualization</w:t>
      </w:r>
    </w:p>
    <w:p w14:paraId="03F9C9E7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Containers</w:t>
      </w:r>
    </w:p>
    <w:p w14:paraId="20C35F03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Security frameworks</w:t>
      </w:r>
    </w:p>
    <w:p w14:paraId="0220C37F" w14:textId="77777777" w:rsidR="00F011B0" w:rsidRPr="00F011B0" w:rsidRDefault="00F011B0" w:rsidP="00F011B0">
      <w:pPr>
        <w:numPr>
          <w:ilvl w:val="0"/>
          <w:numId w:val="1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Software: file integrity</w:t>
      </w:r>
    </w:p>
    <w:p w14:paraId="1F988016" w14:textId="77777777" w:rsidR="00F011B0" w:rsidRDefault="00F011B0" w:rsidP="00F011B0">
      <w:p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0203DAE6" w14:textId="77777777" w:rsidR="00F011B0" w:rsidRPr="00F011B0" w:rsidRDefault="00F011B0" w:rsidP="00F011B0">
      <w:pPr>
        <w:numPr>
          <w:ilvl w:val="0"/>
          <w:numId w:val="2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bookmarkStart w:id="3" w:name="page9"/>
      <w:bookmarkEnd w:id="3"/>
      <w:r w:rsidRPr="00F011B0">
        <w:rPr>
          <w:rFonts w:ascii="PT Astra Serif" w:eastAsia="Times New Roman" w:hAnsi="PT Astra Serif"/>
          <w:sz w:val="28"/>
          <w:szCs w:val="28"/>
        </w:rPr>
        <w:t>Software: System tooling</w:t>
      </w:r>
    </w:p>
    <w:p w14:paraId="68F15097" w14:textId="77777777" w:rsidR="00F011B0" w:rsidRPr="00F011B0" w:rsidRDefault="00F011B0" w:rsidP="00F011B0">
      <w:pPr>
        <w:numPr>
          <w:ilvl w:val="0"/>
          <w:numId w:val="2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Software: Malware</w:t>
      </w:r>
    </w:p>
    <w:p w14:paraId="0CADA30D" w14:textId="77777777" w:rsidR="00F011B0" w:rsidRPr="00F011B0" w:rsidRDefault="00F011B0" w:rsidP="00F011B0">
      <w:pPr>
        <w:numPr>
          <w:ilvl w:val="0"/>
          <w:numId w:val="2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File Permissions</w:t>
      </w:r>
    </w:p>
    <w:p w14:paraId="7C54ED4E" w14:textId="77777777" w:rsidR="00F011B0" w:rsidRPr="00F011B0" w:rsidRDefault="00F011B0" w:rsidP="00F011B0">
      <w:pPr>
        <w:numPr>
          <w:ilvl w:val="0"/>
          <w:numId w:val="2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Home directories</w:t>
      </w:r>
    </w:p>
    <w:p w14:paraId="6120C364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40F4CF7C" w14:textId="77777777" w:rsidR="00F011B0" w:rsidRPr="00F011B0" w:rsidRDefault="00F011B0" w:rsidP="00F011B0">
      <w:pPr>
        <w:numPr>
          <w:ilvl w:val="0"/>
          <w:numId w:val="2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Kernel Hardening</w:t>
      </w:r>
    </w:p>
    <w:p w14:paraId="0AC8A111" w14:textId="77777777" w:rsidR="00F011B0" w:rsidRPr="00F011B0" w:rsidRDefault="00F011B0" w:rsidP="00F011B0">
      <w:pPr>
        <w:numPr>
          <w:ilvl w:val="0"/>
          <w:numId w:val="2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Hardening</w:t>
      </w:r>
    </w:p>
    <w:p w14:paraId="4DD7B48F" w14:textId="77777777" w:rsidR="00F011B0" w:rsidRPr="00F011B0" w:rsidRDefault="00F011B0" w:rsidP="00F011B0">
      <w:pPr>
        <w:numPr>
          <w:ilvl w:val="0"/>
          <w:numId w:val="2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Custom tests</w:t>
      </w:r>
    </w:p>
    <w:p w14:paraId="6736B24E" w14:textId="77777777" w:rsidR="00F011B0" w:rsidRPr="00F011B0" w:rsidRDefault="00F011B0" w:rsidP="00F011B0">
      <w:p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38634ACE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Начало выводимых результатов проверки показано на рисунке:</w:t>
      </w:r>
    </w:p>
    <w:p w14:paraId="54398CF6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10135986" wp14:editId="515E258C">
            <wp:simplePos x="0" y="0"/>
            <wp:positionH relativeFrom="column">
              <wp:posOffset>635</wp:posOffset>
            </wp:positionH>
            <wp:positionV relativeFrom="paragraph">
              <wp:posOffset>218440</wp:posOffset>
            </wp:positionV>
            <wp:extent cx="4949825" cy="3458210"/>
            <wp:effectExtent l="19050" t="0" r="3175" b="0"/>
            <wp:wrapNone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825" cy="3458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EE1A830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71FE05B6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392E13E0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37BD3C7C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71C63F27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5D71C0C3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6FFCF3F2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56277576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42D21518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108022C5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1EC2AC5F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2D5B72F5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2855EE8E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03AD975B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35942266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0EF88092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13D5F134" w14:textId="77777777" w:rsidR="00F011B0" w:rsidRPr="00F011B0" w:rsidRDefault="00F011B0" w:rsidP="00F011B0">
      <w:pPr>
        <w:spacing w:after="0" w:line="240" w:lineRule="auto"/>
        <w:jc w:val="both"/>
        <w:rPr>
          <w:rFonts w:ascii="PT Astra Serif" w:eastAsia="Times New Roman" w:hAnsi="PT Astra Serif"/>
          <w:sz w:val="28"/>
          <w:szCs w:val="28"/>
        </w:rPr>
      </w:pPr>
    </w:p>
    <w:p w14:paraId="11930586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5047B0E8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lastRenderedPageBreak/>
        <w:t>Как уже указывалось выше, результаты проверки в разных разделах включают в себя сведения о:</w:t>
      </w:r>
    </w:p>
    <w:p w14:paraId="695A9C34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58CE164A" w14:textId="77777777" w:rsidR="00F011B0" w:rsidRPr="00F011B0" w:rsidRDefault="00F011B0" w:rsidP="00F011B0">
      <w:pPr>
        <w:pStyle w:val="a7"/>
        <w:numPr>
          <w:ilvl w:val="0"/>
          <w:numId w:val="8"/>
        </w:numPr>
        <w:tabs>
          <w:tab w:val="left" w:pos="420"/>
        </w:tabs>
        <w:spacing w:after="0" w:line="240" w:lineRule="auto"/>
        <w:jc w:val="both"/>
        <w:rPr>
          <w:rFonts w:ascii="PT Astra Serif" w:eastAsia="Wingdings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версии Debian;</w:t>
      </w:r>
    </w:p>
    <w:p w14:paraId="2395509E" w14:textId="77777777" w:rsidR="00F011B0" w:rsidRPr="00F011B0" w:rsidRDefault="00F011B0" w:rsidP="00F011B0">
      <w:pPr>
        <w:pStyle w:val="a7"/>
        <w:numPr>
          <w:ilvl w:val="0"/>
          <w:numId w:val="8"/>
        </w:numPr>
        <w:tabs>
          <w:tab w:val="left" w:pos="420"/>
        </w:tabs>
        <w:spacing w:after="0" w:line="240" w:lineRule="auto"/>
        <w:jc w:val="both"/>
        <w:rPr>
          <w:rFonts w:ascii="PT Astra Serif" w:eastAsia="Wingdings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загрузке и службах;</w:t>
      </w:r>
    </w:p>
    <w:p w14:paraId="791D8A8E" w14:textId="77777777" w:rsidR="00F011B0" w:rsidRPr="00F011B0" w:rsidRDefault="00F011B0" w:rsidP="00F011B0">
      <w:pPr>
        <w:pStyle w:val="a7"/>
        <w:numPr>
          <w:ilvl w:val="0"/>
          <w:numId w:val="8"/>
        </w:numPr>
        <w:tabs>
          <w:tab w:val="left" w:pos="420"/>
        </w:tabs>
        <w:spacing w:after="0" w:line="240" w:lineRule="auto"/>
        <w:jc w:val="both"/>
        <w:rPr>
          <w:rFonts w:ascii="PT Astra Serif" w:eastAsia="Wingdings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ядре;</w:t>
      </w:r>
    </w:p>
    <w:p w14:paraId="0A928943" w14:textId="77777777" w:rsidR="00F011B0" w:rsidRPr="00F011B0" w:rsidRDefault="00F011B0" w:rsidP="00F011B0">
      <w:pPr>
        <w:pStyle w:val="a7"/>
        <w:numPr>
          <w:ilvl w:val="0"/>
          <w:numId w:val="8"/>
        </w:numPr>
        <w:tabs>
          <w:tab w:val="left" w:pos="420"/>
        </w:tabs>
        <w:spacing w:after="0" w:line="240" w:lineRule="auto"/>
        <w:jc w:val="both"/>
        <w:rPr>
          <w:rFonts w:ascii="PT Astra Serif" w:eastAsia="Wingdings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памяти и процессоре;</w:t>
      </w:r>
    </w:p>
    <w:p w14:paraId="6B8DD120" w14:textId="77777777" w:rsidR="00F011B0" w:rsidRPr="00F011B0" w:rsidRDefault="00F011B0" w:rsidP="00F011B0">
      <w:pPr>
        <w:pStyle w:val="a7"/>
        <w:numPr>
          <w:ilvl w:val="0"/>
          <w:numId w:val="8"/>
        </w:numPr>
        <w:tabs>
          <w:tab w:val="left" w:pos="420"/>
        </w:tabs>
        <w:spacing w:after="0" w:line="240" w:lineRule="auto"/>
        <w:jc w:val="both"/>
        <w:rPr>
          <w:rFonts w:ascii="PT Astra Serif" w:eastAsia="Wingdings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пользователях, группах и проверке подлинности;</w:t>
      </w:r>
    </w:p>
    <w:p w14:paraId="301896AB" w14:textId="77777777" w:rsidR="00F011B0" w:rsidRPr="00F011B0" w:rsidRDefault="00F011B0" w:rsidP="00F011B0">
      <w:pPr>
        <w:pStyle w:val="a7"/>
        <w:numPr>
          <w:ilvl w:val="0"/>
          <w:numId w:val="8"/>
        </w:numPr>
        <w:tabs>
          <w:tab w:val="left" w:pos="420"/>
        </w:tabs>
        <w:spacing w:after="0" w:line="240" w:lineRule="auto"/>
        <w:jc w:val="both"/>
        <w:rPr>
          <w:rFonts w:ascii="PT Astra Serif" w:eastAsia="Wingdings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оболочке;</w:t>
      </w:r>
    </w:p>
    <w:p w14:paraId="57B53F47" w14:textId="77777777" w:rsidR="00F011B0" w:rsidRPr="00F011B0" w:rsidRDefault="00F011B0" w:rsidP="00F011B0">
      <w:pPr>
        <w:pStyle w:val="a7"/>
        <w:numPr>
          <w:ilvl w:val="0"/>
          <w:numId w:val="8"/>
        </w:numPr>
        <w:tabs>
          <w:tab w:val="left" w:pos="420"/>
        </w:tabs>
        <w:spacing w:after="0" w:line="240" w:lineRule="auto"/>
        <w:jc w:val="both"/>
        <w:rPr>
          <w:rFonts w:ascii="PT Astra Serif" w:eastAsia="Wingdings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файловой системе;</w:t>
      </w:r>
    </w:p>
    <w:p w14:paraId="00429EBA" w14:textId="77777777" w:rsidR="00F011B0" w:rsidRPr="00F011B0" w:rsidRDefault="00F011B0" w:rsidP="00F011B0">
      <w:pPr>
        <w:pStyle w:val="a7"/>
        <w:numPr>
          <w:ilvl w:val="0"/>
          <w:numId w:val="8"/>
        </w:numPr>
        <w:tabs>
          <w:tab w:val="left" w:pos="420"/>
        </w:tabs>
        <w:spacing w:after="0" w:line="240" w:lineRule="auto"/>
        <w:jc w:val="both"/>
        <w:rPr>
          <w:rFonts w:ascii="PT Astra Serif" w:eastAsia="Wingdings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USB-устройствах;</w:t>
      </w:r>
    </w:p>
    <w:p w14:paraId="5F50B340" w14:textId="77777777" w:rsidR="00F011B0" w:rsidRPr="00F011B0" w:rsidRDefault="00F011B0" w:rsidP="00F011B0">
      <w:pPr>
        <w:pStyle w:val="a7"/>
        <w:numPr>
          <w:ilvl w:val="0"/>
          <w:numId w:val="8"/>
        </w:numPr>
        <w:tabs>
          <w:tab w:val="left" w:pos="420"/>
        </w:tabs>
        <w:spacing w:after="0" w:line="240" w:lineRule="auto"/>
        <w:jc w:val="both"/>
        <w:rPr>
          <w:rFonts w:ascii="PT Astra Serif" w:eastAsia="Wingdings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сети и брандмауэрах;</w:t>
      </w:r>
    </w:p>
    <w:p w14:paraId="3B70AD35" w14:textId="77777777" w:rsidR="00F011B0" w:rsidRPr="00F011B0" w:rsidRDefault="00F011B0" w:rsidP="00F011B0">
      <w:pPr>
        <w:pStyle w:val="a7"/>
        <w:numPr>
          <w:ilvl w:val="0"/>
          <w:numId w:val="8"/>
        </w:numPr>
        <w:tabs>
          <w:tab w:val="left" w:pos="420"/>
        </w:tabs>
        <w:spacing w:after="0" w:line="240" w:lineRule="auto"/>
        <w:jc w:val="both"/>
        <w:rPr>
          <w:rFonts w:ascii="PT Astra Serif" w:eastAsia="Wingdings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портах и принтерах;</w:t>
      </w:r>
    </w:p>
    <w:p w14:paraId="7BF8C0FA" w14:textId="1DB4C830" w:rsidR="00F011B0" w:rsidRPr="00F011B0" w:rsidRDefault="00F011B0" w:rsidP="00F011B0">
      <w:pPr>
        <w:pStyle w:val="a7"/>
        <w:numPr>
          <w:ilvl w:val="0"/>
          <w:numId w:val="8"/>
        </w:numPr>
        <w:tabs>
          <w:tab w:val="left" w:pos="420"/>
        </w:tabs>
        <w:spacing w:after="0" w:line="240" w:lineRule="auto"/>
        <w:jc w:val="both"/>
        <w:rPr>
          <w:rFonts w:ascii="PT Astra Serif" w:eastAsia="Wingdings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надежности ядра.</w:t>
      </w:r>
    </w:p>
    <w:p w14:paraId="32899C0E" w14:textId="77777777" w:rsidR="00F011B0" w:rsidRPr="00F011B0" w:rsidRDefault="00F011B0" w:rsidP="00F011B0">
      <w:pPr>
        <w:numPr>
          <w:ilvl w:val="0"/>
          <w:numId w:val="4"/>
        </w:numPr>
        <w:tabs>
          <w:tab w:val="left" w:pos="271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bookmarkStart w:id="4" w:name="page10"/>
      <w:bookmarkEnd w:id="4"/>
      <w:r w:rsidRPr="00F011B0">
        <w:rPr>
          <w:rFonts w:ascii="PT Astra Serif" w:eastAsia="Times New Roman" w:hAnsi="PT Astra Serif"/>
          <w:sz w:val="28"/>
          <w:szCs w:val="28"/>
        </w:rPr>
        <w:t>также предупреждения и предложения. Для большей наглядности Lynis использует условные обозначения в виде цветов:</w:t>
      </w:r>
    </w:p>
    <w:p w14:paraId="4DE7C821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color w:val="00B050"/>
          <w:sz w:val="28"/>
          <w:szCs w:val="28"/>
        </w:rPr>
      </w:pPr>
      <w:r w:rsidRPr="00F011B0">
        <w:rPr>
          <w:rFonts w:ascii="PT Astra Serif" w:eastAsia="Wingdings" w:hAnsi="PT Astra Serif"/>
          <w:color w:val="FFC000"/>
          <w:sz w:val="28"/>
          <w:szCs w:val="28"/>
        </w:rPr>
        <w:t></w:t>
      </w:r>
      <w:r w:rsidRPr="00F011B0">
        <w:rPr>
          <w:rFonts w:ascii="PT Astra Serif" w:eastAsia="Times New Roman" w:hAnsi="PT Astra Serif"/>
          <w:color w:val="00B050"/>
          <w:sz w:val="28"/>
          <w:szCs w:val="28"/>
        </w:rPr>
        <w:t xml:space="preserve"> зелёный: всё хорошо</w:t>
      </w:r>
    </w:p>
    <w:p w14:paraId="4FF56D75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color w:val="FFC000"/>
          <w:sz w:val="28"/>
          <w:szCs w:val="28"/>
        </w:rPr>
      </w:pPr>
      <w:r w:rsidRPr="00F011B0">
        <w:rPr>
          <w:rFonts w:ascii="PT Astra Serif" w:eastAsia="Wingdings" w:hAnsi="PT Astra Serif"/>
          <w:color w:val="C00000"/>
          <w:sz w:val="28"/>
          <w:szCs w:val="28"/>
        </w:rPr>
        <w:t></w:t>
      </w:r>
      <w:r w:rsidRPr="00F011B0">
        <w:rPr>
          <w:rFonts w:ascii="PT Astra Serif" w:eastAsia="Times New Roman" w:hAnsi="PT Astra Serif"/>
          <w:color w:val="FFC000"/>
          <w:sz w:val="28"/>
          <w:szCs w:val="28"/>
        </w:rPr>
        <w:t xml:space="preserve"> жёлтый: не нашёл всё необходимое, или возникла спорная ситуация</w:t>
      </w:r>
    </w:p>
    <w:p w14:paraId="157508AF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45DAD99F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color w:val="C00000"/>
          <w:sz w:val="28"/>
          <w:szCs w:val="28"/>
        </w:rPr>
      </w:pPr>
      <w:r w:rsidRPr="00F011B0">
        <w:rPr>
          <w:rFonts w:ascii="PT Astra Serif" w:eastAsia="Wingdings" w:hAnsi="PT Astra Serif"/>
          <w:sz w:val="28"/>
          <w:szCs w:val="28"/>
        </w:rPr>
        <w:t></w:t>
      </w:r>
      <w:r w:rsidRPr="00F011B0">
        <w:rPr>
          <w:rFonts w:ascii="PT Astra Serif" w:eastAsia="Times New Roman" w:hAnsi="PT Astra Serif"/>
          <w:color w:val="C00000"/>
          <w:sz w:val="28"/>
          <w:szCs w:val="28"/>
        </w:rPr>
        <w:t xml:space="preserve"> красный: это проблема, стоит с ней разобраться</w:t>
      </w:r>
    </w:p>
    <w:p w14:paraId="3A6AA869" w14:textId="06BF96BF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  <w:sectPr w:rsidR="00F011B0" w:rsidRPr="00F011B0" w:rsidSect="00F011B0">
          <w:pgSz w:w="11900" w:h="16838"/>
          <w:pgMar w:top="1417" w:right="1440" w:bottom="1440" w:left="1180" w:header="0" w:footer="0" w:gutter="0"/>
          <w:cols w:space="720"/>
          <w:docGrid w:linePitch="360"/>
        </w:sectPr>
      </w:pPr>
      <w:r w:rsidRPr="00F011B0">
        <w:rPr>
          <w:rFonts w:ascii="PT Astra Serif" w:eastAsia="Times New Roman" w:hAnsi="PT Astra Serif"/>
          <w:noProof/>
          <w:color w:val="C00000"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23D34AB8" wp14:editId="4EED5963">
            <wp:simplePos x="0" y="0"/>
            <wp:positionH relativeFrom="column">
              <wp:posOffset>401320</wp:posOffset>
            </wp:positionH>
            <wp:positionV relativeFrom="paragraph">
              <wp:posOffset>288289</wp:posOffset>
            </wp:positionV>
            <wp:extent cx="5181600" cy="4447457"/>
            <wp:effectExtent l="0" t="0" r="0" b="0"/>
            <wp:wrapNone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829" cy="4454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5" w:name="page11"/>
      <w:bookmarkEnd w:id="5"/>
    </w:p>
    <w:p w14:paraId="28CBA960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1" locked="0" layoutInCell="1" allowOverlap="1" wp14:anchorId="4D262417" wp14:editId="0FA5F5EE">
            <wp:simplePos x="0" y="0"/>
            <wp:positionH relativeFrom="page">
              <wp:posOffset>1664970</wp:posOffset>
            </wp:positionH>
            <wp:positionV relativeFrom="page">
              <wp:posOffset>868680</wp:posOffset>
            </wp:positionV>
            <wp:extent cx="4992772" cy="3451860"/>
            <wp:effectExtent l="0" t="0" r="0" b="0"/>
            <wp:wrapNone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727" cy="3453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D8A90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7629831C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3197D058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28208D85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03E20116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10504D56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73B39363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4B2A312E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2CAD8110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173D0401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1ACF4EE4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1E1240F8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3D533027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3B6B1BA4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17102365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612A91BC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3B95C694" w14:textId="77777777" w:rsidR="00F011B0" w:rsidRPr="00F011B0" w:rsidRDefault="00F011B0" w:rsidP="00F011B0">
      <w:pPr>
        <w:spacing w:after="0" w:line="240" w:lineRule="auto"/>
        <w:jc w:val="both"/>
        <w:rPr>
          <w:rFonts w:ascii="PT Astra Serif" w:eastAsia="Times New Roman" w:hAnsi="PT Astra Serif"/>
          <w:sz w:val="28"/>
          <w:szCs w:val="28"/>
        </w:rPr>
      </w:pPr>
    </w:p>
    <w:p w14:paraId="400A08D8" w14:textId="6CD86C92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Дистрибутив может не устанавливать параметры по умолчанию по разным причинам, поэтому необходимо изучить каждый из них и посмотреть, нужно ли вам менять его значение в зависимости от ваших требований к безопасности.</w:t>
      </w:r>
    </w:p>
    <w:p w14:paraId="560EE5DB" w14:textId="45CA1752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Lynis вносит предложения по исправлению, основанные на результатах аудита. Каждое предложение начинается с описания, а рядом в скобках указывается тест (TEST-ID), который его сгенерировал. В следующей строке предлагается решение проблемы, если оно существует.</w:t>
      </w:r>
    </w:p>
    <w:p w14:paraId="309B26EA" w14:textId="74ED8F69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proofErr w:type="gramStart"/>
      <w:r w:rsidRPr="00F011B0">
        <w:rPr>
          <w:rFonts w:ascii="PT Astra Serif" w:eastAsia="Times New Roman" w:hAnsi="PT Astra Serif"/>
          <w:sz w:val="28"/>
          <w:szCs w:val="28"/>
        </w:rPr>
        <w:t>Кроме того</w:t>
      </w:r>
      <w:proofErr w:type="gramEnd"/>
      <w:r w:rsidRPr="00F011B0">
        <w:rPr>
          <w:rFonts w:ascii="PT Astra Serif" w:eastAsia="Times New Roman" w:hAnsi="PT Astra Serif"/>
          <w:color w:val="222222"/>
          <w:sz w:val="28"/>
          <w:szCs w:val="28"/>
        </w:rPr>
        <w:t xml:space="preserve"> L</w:t>
      </w:r>
      <w:r w:rsidRPr="00F011B0">
        <w:rPr>
          <w:rFonts w:ascii="PT Astra Serif" w:eastAsia="Times New Roman" w:hAnsi="PT Astra Serif"/>
          <w:sz w:val="28"/>
          <w:szCs w:val="28"/>
        </w:rPr>
        <w:t xml:space="preserve">ynis даёт возможность найти дополнительную информацию о каждом предложении по исправлению с помощью команды show </w:t>
      </w:r>
      <w:proofErr w:type="spellStart"/>
      <w:r w:rsidRPr="00F011B0">
        <w:rPr>
          <w:rFonts w:ascii="PT Astra Serif" w:eastAsia="Times New Roman" w:hAnsi="PT Astra Serif"/>
          <w:sz w:val="28"/>
          <w:szCs w:val="28"/>
        </w:rPr>
        <w:t>details</w:t>
      </w:r>
      <w:proofErr w:type="spellEnd"/>
      <w:r w:rsidRPr="00F011B0">
        <w:rPr>
          <w:rFonts w:ascii="PT Astra Serif" w:eastAsia="Times New Roman" w:hAnsi="PT Astra Serif"/>
          <w:sz w:val="28"/>
          <w:szCs w:val="28"/>
        </w:rPr>
        <w:t>, за которой следует номер теста TEST-ID.</w:t>
      </w:r>
    </w:p>
    <w:p w14:paraId="4B30A810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В конце приводится общая сводка:</w:t>
      </w:r>
    </w:p>
    <w:p w14:paraId="24AC4B7A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  <w:sectPr w:rsidR="00F011B0" w:rsidRPr="00F011B0" w:rsidSect="00F011B0">
          <w:pgSz w:w="11900" w:h="16838"/>
          <w:pgMar w:top="1440" w:right="926" w:bottom="1440" w:left="1180" w:header="0" w:footer="0" w:gutter="0"/>
          <w:cols w:space="720"/>
          <w:docGrid w:linePitch="360"/>
        </w:sectPr>
      </w:pPr>
    </w:p>
    <w:p w14:paraId="00D83CC0" w14:textId="36B49E9B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bookmarkStart w:id="6" w:name="page12"/>
      <w:bookmarkEnd w:id="6"/>
      <w:r w:rsidRPr="00F011B0">
        <w:rPr>
          <w:rFonts w:ascii="PT Astra Serif" w:eastAsia="Times New Roman" w:hAnsi="PT Astra Serif"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1" locked="0" layoutInCell="1" allowOverlap="1" wp14:anchorId="74D3988E" wp14:editId="4FC44157">
            <wp:simplePos x="0" y="0"/>
            <wp:positionH relativeFrom="page">
              <wp:posOffset>1046480</wp:posOffset>
            </wp:positionH>
            <wp:positionV relativeFrom="page">
              <wp:posOffset>617220</wp:posOffset>
            </wp:positionV>
            <wp:extent cx="6261100" cy="3095625"/>
            <wp:effectExtent l="19050" t="0" r="6350" b="0"/>
            <wp:wrapNone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29F326C" w14:textId="63A11BCE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305E1435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2439F25C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5E1367FC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2989055A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089F24EA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5C57E8F7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33914245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66A8122D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58CE42A1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7BDF051C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6888EA42" w14:textId="77777777" w:rsidR="00F011B0" w:rsidRPr="00F011B0" w:rsidRDefault="00F011B0" w:rsidP="00F011B0">
      <w:pPr>
        <w:spacing w:after="0" w:line="240" w:lineRule="auto"/>
        <w:jc w:val="both"/>
        <w:rPr>
          <w:rFonts w:ascii="PT Astra Serif" w:eastAsia="Times New Roman" w:hAnsi="PT Astra Serif"/>
          <w:sz w:val="28"/>
          <w:szCs w:val="28"/>
        </w:rPr>
      </w:pPr>
    </w:p>
    <w:p w14:paraId="678FDF95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Обычно итоговый индекс считается приемлемым если он больше 80.</w:t>
      </w:r>
    </w:p>
    <w:p w14:paraId="77E1B3C7" w14:textId="39F40AF0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22A9D54C" w14:textId="370B7E59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b/>
          <w:sz w:val="28"/>
          <w:szCs w:val="28"/>
        </w:rPr>
      </w:pPr>
      <w:r w:rsidRPr="00F011B0">
        <w:rPr>
          <w:rFonts w:ascii="PT Astra Serif" w:eastAsia="Times New Roman" w:hAnsi="PT Astra Serif"/>
          <w:b/>
          <w:sz w:val="28"/>
          <w:szCs w:val="28"/>
        </w:rPr>
        <w:t>Сканер</w:t>
      </w:r>
      <w:r w:rsidRPr="00F011B0">
        <w:rPr>
          <w:rFonts w:ascii="PT Astra Serif" w:eastAsia="Times New Roman" w:hAnsi="PT Astra Serif"/>
          <w:b/>
          <w:sz w:val="28"/>
          <w:szCs w:val="28"/>
          <w:lang w:val="en-US"/>
        </w:rPr>
        <w:t xml:space="preserve"> LUNAR.</w:t>
      </w:r>
    </w:p>
    <w:p w14:paraId="0E5D2CEE" w14:textId="4EFAEAB5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hyperlink r:id="rId14" w:history="1">
        <w:r w:rsidRPr="00F011B0">
          <w:rPr>
            <w:rFonts w:ascii="PT Astra Serif" w:eastAsia="Times New Roman" w:hAnsi="PT Astra Serif"/>
            <w:sz w:val="28"/>
            <w:szCs w:val="28"/>
            <w:u w:val="single"/>
            <w:lang w:val="en-US"/>
          </w:rPr>
          <w:t>LUNAR</w:t>
        </w:r>
        <w:r w:rsidRPr="00F011B0">
          <w:rPr>
            <w:rFonts w:ascii="PT Astra Serif" w:eastAsia="Times New Roman" w:hAnsi="PT Astra Serif"/>
            <w:sz w:val="28"/>
            <w:szCs w:val="28"/>
            <w:lang w:val="en-US"/>
          </w:rPr>
          <w:t xml:space="preserve"> </w:t>
        </w:r>
      </w:hyperlink>
      <w:r w:rsidRPr="00F011B0">
        <w:rPr>
          <w:rFonts w:ascii="PT Astra Serif" w:eastAsia="Times New Roman" w:hAnsi="PT Astra Serif"/>
          <w:sz w:val="28"/>
          <w:szCs w:val="28"/>
          <w:lang w:val="en-US"/>
        </w:rPr>
        <w:t xml:space="preserve">– </w:t>
      </w:r>
      <w:r w:rsidRPr="00F011B0">
        <w:rPr>
          <w:rFonts w:ascii="PT Astra Serif" w:eastAsia="Times New Roman" w:hAnsi="PT Astra Serif"/>
          <w:sz w:val="28"/>
          <w:szCs w:val="28"/>
        </w:rPr>
        <w:t>сокращение</w:t>
      </w:r>
      <w:r w:rsidRPr="00F011B0">
        <w:rPr>
          <w:rFonts w:ascii="PT Astra Serif" w:eastAsia="Times New Roman" w:hAnsi="PT Astra Serif"/>
          <w:sz w:val="28"/>
          <w:szCs w:val="28"/>
          <w:lang w:val="en-US"/>
        </w:rPr>
        <w:t xml:space="preserve"> </w:t>
      </w:r>
      <w:r w:rsidRPr="00F011B0">
        <w:rPr>
          <w:rFonts w:ascii="PT Astra Serif" w:eastAsia="Times New Roman" w:hAnsi="PT Astra Serif"/>
          <w:sz w:val="28"/>
          <w:szCs w:val="28"/>
        </w:rPr>
        <w:t>от</w:t>
      </w:r>
      <w:r w:rsidRPr="00F011B0">
        <w:rPr>
          <w:rFonts w:ascii="PT Astra Serif" w:eastAsia="Times New Roman" w:hAnsi="PT Astra Serif"/>
          <w:sz w:val="28"/>
          <w:szCs w:val="28"/>
          <w:lang w:val="en-US"/>
        </w:rPr>
        <w:t xml:space="preserve"> Lockdown </w:t>
      </w:r>
      <w:proofErr w:type="spellStart"/>
      <w:r w:rsidRPr="00F011B0">
        <w:rPr>
          <w:rFonts w:ascii="PT Astra Serif" w:eastAsia="Times New Roman" w:hAnsi="PT Astra Serif"/>
          <w:sz w:val="28"/>
          <w:szCs w:val="28"/>
          <w:lang w:val="en-US"/>
        </w:rPr>
        <w:t>UNix</w:t>
      </w:r>
      <w:proofErr w:type="spellEnd"/>
      <w:r w:rsidRPr="00F011B0">
        <w:rPr>
          <w:rFonts w:ascii="PT Astra Serif" w:eastAsia="Times New Roman" w:hAnsi="PT Astra Serif"/>
          <w:sz w:val="28"/>
          <w:szCs w:val="28"/>
          <w:lang w:val="en-US"/>
        </w:rPr>
        <w:t xml:space="preserve"> Auditing and Reporting. </w:t>
      </w:r>
      <w:r w:rsidRPr="00F011B0">
        <w:rPr>
          <w:rFonts w:ascii="PT Astra Serif" w:eastAsia="Times New Roman" w:hAnsi="PT Astra Serif"/>
          <w:sz w:val="28"/>
          <w:szCs w:val="28"/>
        </w:rPr>
        <w:t>Этот сценарий генерирует отчет аудита безопасности хоста UNIX. Он основан на CIS и других фреймворках.</w:t>
      </w:r>
    </w:p>
    <w:p w14:paraId="27915FB5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Поддерживаемые ОС и дистрибутивы Linux.</w:t>
      </w:r>
    </w:p>
    <w:p w14:paraId="0F1173E8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2B9833E5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  <w:lang w:val="en-US"/>
        </w:rPr>
      </w:pPr>
      <w:r w:rsidRPr="00F011B0">
        <w:rPr>
          <w:rFonts w:ascii="PT Astra Serif" w:eastAsia="Times New Roman" w:hAnsi="PT Astra Serif"/>
          <w:sz w:val="28"/>
          <w:szCs w:val="28"/>
          <w:lang w:val="en-US"/>
        </w:rPr>
        <w:t>RHEL 5,6,7;</w:t>
      </w:r>
    </w:p>
    <w:p w14:paraId="090B9CE8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  <w:lang w:val="en-US"/>
        </w:rPr>
      </w:pPr>
      <w:r w:rsidRPr="00F011B0">
        <w:rPr>
          <w:rFonts w:ascii="PT Astra Serif" w:eastAsia="Times New Roman" w:hAnsi="PT Astra Serif"/>
          <w:sz w:val="28"/>
          <w:szCs w:val="28"/>
          <w:lang w:val="en-US"/>
        </w:rPr>
        <w:t>Centos 5,6,7;</w:t>
      </w:r>
    </w:p>
    <w:p w14:paraId="1D8F130D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  <w:lang w:val="en-US"/>
        </w:rPr>
      </w:pPr>
      <w:r w:rsidRPr="00F011B0">
        <w:rPr>
          <w:rFonts w:ascii="PT Astra Serif" w:eastAsia="Times New Roman" w:hAnsi="PT Astra Serif"/>
          <w:sz w:val="28"/>
          <w:szCs w:val="28"/>
          <w:lang w:val="en-US"/>
        </w:rPr>
        <w:t>Scientific Linux;</w:t>
      </w:r>
    </w:p>
    <w:p w14:paraId="14DA97FE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  <w:lang w:val="en-US"/>
        </w:rPr>
      </w:pPr>
      <w:r w:rsidRPr="00F011B0">
        <w:rPr>
          <w:rFonts w:ascii="PT Astra Serif" w:eastAsia="Times New Roman" w:hAnsi="PT Astra Serif"/>
          <w:sz w:val="28"/>
          <w:szCs w:val="28"/>
          <w:lang w:val="en-US"/>
        </w:rPr>
        <w:t>SLES 10,11,12;</w:t>
      </w:r>
    </w:p>
    <w:p w14:paraId="21059C94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  <w:lang w:val="en-US"/>
        </w:rPr>
      </w:pPr>
      <w:r w:rsidRPr="00F011B0">
        <w:rPr>
          <w:rFonts w:ascii="PT Astra Serif" w:eastAsia="Times New Roman" w:hAnsi="PT Astra Serif"/>
          <w:sz w:val="28"/>
          <w:szCs w:val="28"/>
          <w:lang w:val="en-US"/>
        </w:rPr>
        <w:t>Debian;</w:t>
      </w:r>
    </w:p>
    <w:p w14:paraId="6F54A12B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  <w:lang w:val="en-US"/>
        </w:rPr>
      </w:pPr>
      <w:r w:rsidRPr="00F011B0">
        <w:rPr>
          <w:rFonts w:ascii="PT Astra Serif" w:eastAsia="Times New Roman" w:hAnsi="PT Astra Serif"/>
          <w:sz w:val="28"/>
          <w:szCs w:val="28"/>
          <w:lang w:val="en-US"/>
        </w:rPr>
        <w:t>Ubuntu;</w:t>
      </w:r>
    </w:p>
    <w:p w14:paraId="57EA3F78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  <w:lang w:val="en-US"/>
        </w:rPr>
      </w:pPr>
      <w:r w:rsidRPr="00F011B0">
        <w:rPr>
          <w:rFonts w:ascii="PT Astra Serif" w:eastAsia="Times New Roman" w:hAnsi="PT Astra Serif"/>
          <w:sz w:val="28"/>
          <w:szCs w:val="28"/>
          <w:lang w:val="en-US"/>
        </w:rPr>
        <w:t>Amazon Linux;</w:t>
      </w:r>
    </w:p>
    <w:p w14:paraId="5091C3BF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  <w:lang w:val="en-US"/>
        </w:rPr>
      </w:pPr>
      <w:r w:rsidRPr="00F011B0">
        <w:rPr>
          <w:rFonts w:ascii="PT Astra Serif" w:eastAsia="Times New Roman" w:hAnsi="PT Astra Serif"/>
          <w:sz w:val="28"/>
          <w:szCs w:val="28"/>
          <w:lang w:val="en-US"/>
        </w:rPr>
        <w:t xml:space="preserve">Solaris (6,7,8,9,10 </w:t>
      </w:r>
      <w:r w:rsidRPr="00F011B0">
        <w:rPr>
          <w:rFonts w:ascii="PT Astra Serif" w:eastAsia="Times New Roman" w:hAnsi="PT Astra Serif"/>
          <w:sz w:val="28"/>
          <w:szCs w:val="28"/>
        </w:rPr>
        <w:t>и</w:t>
      </w:r>
      <w:r w:rsidRPr="00F011B0">
        <w:rPr>
          <w:rFonts w:ascii="PT Astra Serif" w:eastAsia="Times New Roman" w:hAnsi="PT Astra Serif"/>
          <w:sz w:val="28"/>
          <w:szCs w:val="28"/>
          <w:lang w:val="en-US"/>
        </w:rPr>
        <w:t xml:space="preserve"> 11);</w:t>
      </w:r>
    </w:p>
    <w:p w14:paraId="7EC1C483" w14:textId="0B0AFB72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Mac OS X.</w:t>
      </w:r>
    </w:p>
    <w:p w14:paraId="1EBFAA0B" w14:textId="3F5D0826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 xml:space="preserve">Утилита также поддерживает облачную платформу </w:t>
      </w:r>
      <w:proofErr w:type="spellStart"/>
      <w:r w:rsidRPr="00F011B0">
        <w:rPr>
          <w:rFonts w:ascii="PT Astra Serif" w:eastAsia="Times New Roman" w:hAnsi="PT Astra Serif"/>
          <w:sz w:val="28"/>
          <w:szCs w:val="28"/>
        </w:rPr>
        <w:t>Amazone</w:t>
      </w:r>
      <w:proofErr w:type="spellEnd"/>
      <w:r w:rsidRPr="00F011B0">
        <w:rPr>
          <w:rFonts w:ascii="PT Astra Serif" w:eastAsia="Times New Roman" w:hAnsi="PT Astra Serif"/>
          <w:sz w:val="28"/>
          <w:szCs w:val="28"/>
        </w:rPr>
        <w:t xml:space="preserve"> и контейнеры Docker.</w:t>
      </w:r>
    </w:p>
    <w:p w14:paraId="0D418ED8" w14:textId="6F0E7B6F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LUNAR обычно используется для оценки безопасности, самооценки или повышения безопасности системы.</w:t>
      </w:r>
    </w:p>
    <w:p w14:paraId="2711BD27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Установка и запуск</w:t>
      </w:r>
    </w:p>
    <w:p w14:paraId="01442F35" w14:textId="77777777" w:rsid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7B1422F0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bookmarkStart w:id="7" w:name="page13"/>
      <w:bookmarkEnd w:id="7"/>
      <w:r w:rsidRPr="00F011B0">
        <w:rPr>
          <w:rFonts w:ascii="PT Astra Serif" w:eastAsia="Times New Roman" w:hAnsi="PT Astra Serif"/>
          <w:sz w:val="28"/>
          <w:szCs w:val="28"/>
        </w:rPr>
        <w:t xml:space="preserve">LUNAR это сценарий командной строки sh, поэтому особых усилий по установке он не требует. Выгружаем </w:t>
      </w:r>
      <w:hyperlink r:id="rId15" w:history="1">
        <w:r w:rsidRPr="00F011B0">
          <w:rPr>
            <w:rFonts w:ascii="PT Astra Serif" w:eastAsia="Times New Roman" w:hAnsi="PT Astra Serif"/>
            <w:sz w:val="28"/>
            <w:szCs w:val="28"/>
            <w:u w:val="single"/>
          </w:rPr>
          <w:t xml:space="preserve">архив </w:t>
        </w:r>
      </w:hyperlink>
      <w:r w:rsidRPr="00F011B0">
        <w:rPr>
          <w:rFonts w:ascii="PT Astra Serif" w:eastAsia="Times New Roman" w:hAnsi="PT Astra Serif"/>
          <w:sz w:val="28"/>
          <w:szCs w:val="28"/>
        </w:rPr>
        <w:t>(https://github.com/</w:t>
      </w:r>
      <w:proofErr w:type="spellStart"/>
      <w:r w:rsidRPr="00F011B0">
        <w:rPr>
          <w:rFonts w:ascii="PT Astra Serif" w:eastAsia="Times New Roman" w:hAnsi="PT Astra Serif"/>
          <w:sz w:val="28"/>
          <w:szCs w:val="28"/>
        </w:rPr>
        <w:t>lateralblast</w:t>
      </w:r>
      <w:proofErr w:type="spellEnd"/>
      <w:r w:rsidRPr="00F011B0">
        <w:rPr>
          <w:rFonts w:ascii="PT Astra Serif" w:eastAsia="Times New Roman" w:hAnsi="PT Astra Serif"/>
          <w:sz w:val="28"/>
          <w:szCs w:val="28"/>
        </w:rPr>
        <w:t>/</w:t>
      </w:r>
      <w:proofErr w:type="spellStart"/>
      <w:r w:rsidRPr="00F011B0">
        <w:rPr>
          <w:rFonts w:ascii="PT Astra Serif" w:eastAsia="Times New Roman" w:hAnsi="PT Astra Serif"/>
          <w:sz w:val="28"/>
          <w:szCs w:val="28"/>
        </w:rPr>
        <w:t>lunar</w:t>
      </w:r>
      <w:proofErr w:type="spellEnd"/>
      <w:r w:rsidRPr="00F011B0">
        <w:rPr>
          <w:rFonts w:ascii="PT Astra Serif" w:eastAsia="Times New Roman" w:hAnsi="PT Astra Serif"/>
          <w:sz w:val="28"/>
          <w:szCs w:val="28"/>
        </w:rPr>
        <w:t xml:space="preserve">) с </w:t>
      </w:r>
      <w:proofErr w:type="spellStart"/>
      <w:r w:rsidRPr="00F011B0">
        <w:rPr>
          <w:rFonts w:ascii="PT Astra Serif" w:eastAsia="Times New Roman" w:hAnsi="PT Astra Serif"/>
          <w:sz w:val="28"/>
          <w:szCs w:val="28"/>
        </w:rPr>
        <w:t>Github</w:t>
      </w:r>
      <w:proofErr w:type="spellEnd"/>
      <w:r w:rsidRPr="00F011B0">
        <w:rPr>
          <w:rFonts w:ascii="PT Astra Serif" w:eastAsia="Times New Roman" w:hAnsi="PT Astra Serif"/>
          <w:sz w:val="28"/>
          <w:szCs w:val="28"/>
        </w:rPr>
        <w:t>, распаковываем в соответствующую директорию и запускаем из командной строки.</w:t>
      </w:r>
    </w:p>
    <w:p w14:paraId="4E8D3CB6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1B5EDEC5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$ ./lunar.sh -a</w:t>
      </w:r>
    </w:p>
    <w:p w14:paraId="6BF1E47A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b/>
          <w:sz w:val="28"/>
          <w:szCs w:val="28"/>
        </w:rPr>
      </w:pPr>
      <w:r w:rsidRPr="00F011B0">
        <w:rPr>
          <w:rFonts w:ascii="PT Astra Serif" w:eastAsia="Times New Roman" w:hAnsi="PT Astra Serif"/>
          <w:b/>
          <w:sz w:val="28"/>
          <w:szCs w:val="28"/>
        </w:rPr>
        <w:t>Рекомендуется запускать в режиме аудита (параметр -a).</w:t>
      </w:r>
    </w:p>
    <w:p w14:paraId="39D71BB3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0C4E73C7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Будьте внимательны и осторожны при запуске в режиме исправлений!</w:t>
      </w:r>
    </w:p>
    <w:p w14:paraId="38BC534A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2BD407FD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Список параметров:</w:t>
      </w:r>
    </w:p>
    <w:p w14:paraId="0043410B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-a – запуск в режиме аудита (</w:t>
      </w:r>
      <w:r w:rsidRPr="00F011B0">
        <w:rPr>
          <w:rFonts w:ascii="PT Astra Serif" w:eastAsia="Times New Roman" w:hAnsi="PT Astra Serif"/>
          <w:b/>
          <w:sz w:val="28"/>
          <w:szCs w:val="28"/>
        </w:rPr>
        <w:t>в систему не вносятся изменения</w:t>
      </w:r>
      <w:r w:rsidRPr="00F011B0">
        <w:rPr>
          <w:rFonts w:ascii="PT Astra Serif" w:eastAsia="Times New Roman" w:hAnsi="PT Astra Serif"/>
          <w:sz w:val="28"/>
          <w:szCs w:val="28"/>
        </w:rPr>
        <w:t>); -v – подробный режим [используется с -a и -A];</w:t>
      </w:r>
    </w:p>
    <w:p w14:paraId="2F22E517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68BB6FA2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 xml:space="preserve">-d – </w:t>
      </w:r>
      <w:r w:rsidRPr="00F011B0">
        <w:rPr>
          <w:rFonts w:ascii="PT Astra Serif" w:eastAsia="Times New Roman" w:hAnsi="PT Astra Serif"/>
          <w:b/>
          <w:sz w:val="28"/>
          <w:szCs w:val="28"/>
        </w:rPr>
        <w:t>просмотр предлагаемых изменений системы до их внесения в конфиги</w:t>
      </w:r>
      <w:r w:rsidRPr="00F011B0">
        <w:rPr>
          <w:rFonts w:ascii="PT Astra Serif" w:eastAsia="Times New Roman" w:hAnsi="PT Astra Serif"/>
          <w:sz w:val="28"/>
          <w:szCs w:val="28"/>
        </w:rPr>
        <w:t>; -s – запуск в выборочном режиме;</w:t>
      </w:r>
    </w:p>
    <w:p w14:paraId="79B67EA0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6924CC17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-l – запуск в режиме блокировки (внесение изменений);</w:t>
      </w:r>
    </w:p>
    <w:p w14:paraId="43B673E2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-S – список всех функций UNIX, доступных для выборочного режима; -W – список всех функций AWS, доступных для выборочного режима; -D – список всех функций Docker, доступных для выборочного режима; -Z – показать изменения, ранее внесенные в систему; -b – список файлов резервных копий;</w:t>
      </w:r>
    </w:p>
    <w:p w14:paraId="498883A9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-n – выводить доступные сегменты кода;</w:t>
      </w:r>
    </w:p>
    <w:p w14:paraId="152FCD14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-u – восстановление из резервной копии.</w:t>
      </w:r>
    </w:p>
    <w:p w14:paraId="65DB3435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256EBB15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240BE8B3" w14:textId="77777777" w:rsidR="00F011B0" w:rsidRPr="00F011B0" w:rsidRDefault="00F011B0" w:rsidP="00F011B0">
      <w:pPr>
        <w:autoSpaceDE w:val="0"/>
        <w:autoSpaceDN w:val="0"/>
        <w:adjustRightInd w:val="0"/>
        <w:spacing w:after="0" w:line="240" w:lineRule="auto"/>
        <w:ind w:firstLine="709"/>
        <w:jc w:val="both"/>
        <w:outlineLvl w:val="0"/>
        <w:rPr>
          <w:rFonts w:ascii="PT Astra Serif" w:eastAsia="Times New Roman" w:hAnsi="PT Astra Serif" w:cs="Times New Roman"/>
          <w:b/>
          <w:caps/>
          <w:sz w:val="28"/>
          <w:szCs w:val="28"/>
        </w:rPr>
      </w:pPr>
      <w:bookmarkStart w:id="8" w:name="_Toc514632350"/>
      <w:r w:rsidRPr="00F011B0">
        <w:rPr>
          <w:rFonts w:ascii="PT Astra Serif" w:eastAsia="Times New Roman" w:hAnsi="PT Astra Serif" w:cs="Times New Roman"/>
          <w:b/>
          <w:caps/>
          <w:sz w:val="28"/>
          <w:szCs w:val="28"/>
        </w:rPr>
        <w:t>Практическая часть</w:t>
      </w:r>
      <w:bookmarkEnd w:id="8"/>
    </w:p>
    <w:p w14:paraId="77EAED38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0A9B8784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b/>
          <w:sz w:val="28"/>
          <w:szCs w:val="28"/>
        </w:rPr>
      </w:pPr>
      <w:r w:rsidRPr="00F011B0">
        <w:rPr>
          <w:rFonts w:ascii="PT Astra Serif" w:eastAsia="Times New Roman" w:hAnsi="PT Astra Serif"/>
          <w:b/>
          <w:sz w:val="28"/>
          <w:szCs w:val="28"/>
        </w:rPr>
        <w:t>Порядок выполнения работы.</w:t>
      </w:r>
    </w:p>
    <w:p w14:paraId="0BAA8456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27A37F41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b/>
          <w:sz w:val="28"/>
          <w:szCs w:val="28"/>
        </w:rPr>
      </w:pPr>
      <w:r w:rsidRPr="00F011B0">
        <w:rPr>
          <w:rFonts w:ascii="PT Astra Serif" w:eastAsia="Times New Roman" w:hAnsi="PT Astra Serif"/>
          <w:b/>
          <w:sz w:val="28"/>
          <w:szCs w:val="28"/>
        </w:rPr>
        <w:t>Подготовка среды</w:t>
      </w:r>
    </w:p>
    <w:p w14:paraId="4655BA4D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5DCAC22B" w14:textId="4B87794D" w:rsidR="00F011B0" w:rsidRPr="00F011B0" w:rsidRDefault="00F011B0" w:rsidP="00DA6804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Для проведения практического занятия:</w:t>
      </w:r>
    </w:p>
    <w:p w14:paraId="659484A9" w14:textId="33AB3E72" w:rsidR="00F011B0" w:rsidRPr="00DA6804" w:rsidRDefault="00F011B0" w:rsidP="00DA6804">
      <w:pPr>
        <w:numPr>
          <w:ilvl w:val="0"/>
          <w:numId w:val="5"/>
        </w:numPr>
        <w:tabs>
          <w:tab w:val="left" w:pos="427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Установить (если его нет в Вашей ОС) гипервизор управления виртуальными машинами (Virtualbox, Vmware)</w:t>
      </w:r>
    </w:p>
    <w:p w14:paraId="09CAFD45" w14:textId="45EBDBD4" w:rsidR="00F011B0" w:rsidRPr="00DA6804" w:rsidRDefault="00F011B0" w:rsidP="00DA6804">
      <w:pPr>
        <w:numPr>
          <w:ilvl w:val="0"/>
          <w:numId w:val="5"/>
        </w:numPr>
        <w:tabs>
          <w:tab w:val="left" w:pos="44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Установить виртуальную машину с одной из распространенных версий Linux систем (</w:t>
      </w:r>
      <w:proofErr w:type="spellStart"/>
      <w:r w:rsidRPr="00F011B0">
        <w:rPr>
          <w:rFonts w:ascii="PT Astra Serif" w:eastAsia="Times New Roman" w:hAnsi="PT Astra Serif"/>
          <w:sz w:val="28"/>
          <w:szCs w:val="28"/>
        </w:rPr>
        <w:t>ubuntu</w:t>
      </w:r>
      <w:proofErr w:type="spellEnd"/>
      <w:r w:rsidRPr="00F011B0">
        <w:rPr>
          <w:rFonts w:ascii="PT Astra Serif" w:eastAsia="Times New Roman" w:hAnsi="PT Astra Serif"/>
          <w:sz w:val="28"/>
          <w:szCs w:val="28"/>
        </w:rPr>
        <w:t xml:space="preserve"> 18.04 - 20.10, Linux </w:t>
      </w:r>
      <w:proofErr w:type="spellStart"/>
      <w:r w:rsidRPr="00F011B0">
        <w:rPr>
          <w:rFonts w:ascii="PT Astra Serif" w:eastAsia="Times New Roman" w:hAnsi="PT Astra Serif"/>
          <w:sz w:val="28"/>
          <w:szCs w:val="28"/>
        </w:rPr>
        <w:t>Mint</w:t>
      </w:r>
      <w:proofErr w:type="spellEnd"/>
      <w:r w:rsidRPr="00F011B0">
        <w:rPr>
          <w:rFonts w:ascii="PT Astra Serif" w:eastAsia="Times New Roman" w:hAnsi="PT Astra Serif"/>
          <w:sz w:val="28"/>
          <w:szCs w:val="28"/>
        </w:rPr>
        <w:t>, Kali Linux и пр.) с поддержкой выхода в сеть.</w:t>
      </w:r>
    </w:p>
    <w:p w14:paraId="4B62EB13" w14:textId="77777777" w:rsidR="00F011B0" w:rsidRPr="00F011B0" w:rsidRDefault="00F011B0" w:rsidP="00F011B0">
      <w:pPr>
        <w:numPr>
          <w:ilvl w:val="0"/>
          <w:numId w:val="5"/>
        </w:numPr>
        <w:tabs>
          <w:tab w:val="left" w:pos="427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Установить в виртуальную машину сканеры уязвимостей LYNIS и LUNAR (как описано выше)</w:t>
      </w:r>
    </w:p>
    <w:p w14:paraId="52F3A65D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b/>
          <w:sz w:val="28"/>
          <w:szCs w:val="28"/>
        </w:rPr>
      </w:pPr>
      <w:bookmarkStart w:id="9" w:name="page14"/>
      <w:bookmarkEnd w:id="9"/>
      <w:r w:rsidRPr="00F011B0">
        <w:rPr>
          <w:rFonts w:ascii="PT Astra Serif" w:eastAsia="Times New Roman" w:hAnsi="PT Astra Serif"/>
          <w:b/>
          <w:sz w:val="28"/>
          <w:szCs w:val="28"/>
        </w:rPr>
        <w:t>Этапы выполнения работы</w:t>
      </w:r>
    </w:p>
    <w:p w14:paraId="3127F843" w14:textId="77777777" w:rsidR="00F011B0" w:rsidRPr="00F011B0" w:rsidRDefault="00F011B0" w:rsidP="00F011B0">
      <w:pPr>
        <w:numPr>
          <w:ilvl w:val="0"/>
          <w:numId w:val="6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Сохранить первоначальный образ виртуальной машины (это образ понадобится на шаге 11 для восстановления системы с целю сравнения сканеров LYNIS и LUNAR)</w:t>
      </w:r>
    </w:p>
    <w:p w14:paraId="78CAB87F" w14:textId="77777777" w:rsidR="00F011B0" w:rsidRPr="00F011B0" w:rsidRDefault="00F011B0" w:rsidP="00F011B0">
      <w:pPr>
        <w:numPr>
          <w:ilvl w:val="0"/>
          <w:numId w:val="6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Провести сканирование ОС виртуальной машины сканером LYNIS.</w:t>
      </w:r>
    </w:p>
    <w:p w14:paraId="7C3D85F9" w14:textId="77777777" w:rsidR="00F011B0" w:rsidRPr="00F011B0" w:rsidRDefault="00F011B0" w:rsidP="00F011B0">
      <w:pPr>
        <w:numPr>
          <w:ilvl w:val="0"/>
          <w:numId w:val="6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 xml:space="preserve">Изучить список обнаруженных недостатков и рекомендаций. Первоначальный отчет </w:t>
      </w:r>
      <w:proofErr w:type="spellStart"/>
      <w:r w:rsidRPr="00F011B0">
        <w:rPr>
          <w:rFonts w:ascii="PT Astra Serif" w:eastAsia="Times New Roman" w:hAnsi="PT Astra Serif"/>
          <w:sz w:val="28"/>
          <w:szCs w:val="28"/>
        </w:rPr>
        <w:t>отчет</w:t>
      </w:r>
      <w:proofErr w:type="spellEnd"/>
      <w:r w:rsidRPr="00F011B0">
        <w:rPr>
          <w:rFonts w:ascii="PT Astra Serif" w:eastAsia="Times New Roman" w:hAnsi="PT Astra Serif"/>
          <w:sz w:val="28"/>
          <w:szCs w:val="28"/>
        </w:rPr>
        <w:t xml:space="preserve"> сохранить (с целю сравнения сканеров LYNIS и LUNAR на шаге 12). Запомнить исходный индекс безопасности.</w:t>
      </w:r>
    </w:p>
    <w:p w14:paraId="25085686" w14:textId="77777777" w:rsidR="00F011B0" w:rsidRPr="00F011B0" w:rsidRDefault="00F011B0" w:rsidP="00F011B0">
      <w:pPr>
        <w:numPr>
          <w:ilvl w:val="0"/>
          <w:numId w:val="6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Оценить возможность и целесообразность устранения недостатков и выполнения рекомендаций.</w:t>
      </w:r>
    </w:p>
    <w:p w14:paraId="39F40FD9" w14:textId="77777777" w:rsidR="00F011B0" w:rsidRPr="00F011B0" w:rsidRDefault="00F011B0" w:rsidP="00F011B0">
      <w:pPr>
        <w:numPr>
          <w:ilvl w:val="0"/>
          <w:numId w:val="6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 xml:space="preserve">В произвольном порядке изучать и устранять отмеченные недостатки и проводить повторной сканирование с целью оценки повышения </w:t>
      </w:r>
      <w:r w:rsidRPr="00F011B0">
        <w:rPr>
          <w:rFonts w:ascii="PT Astra Serif" w:eastAsia="Times New Roman" w:hAnsi="PT Astra Serif"/>
          <w:sz w:val="28"/>
          <w:szCs w:val="28"/>
        </w:rPr>
        <w:lastRenderedPageBreak/>
        <w:t>индекса безопасности (желательно добиться рекомендованного выше значения)</w:t>
      </w:r>
    </w:p>
    <w:p w14:paraId="17A760E4" w14:textId="77777777" w:rsidR="00F011B0" w:rsidRPr="00F011B0" w:rsidRDefault="00F011B0" w:rsidP="00F011B0">
      <w:pPr>
        <w:numPr>
          <w:ilvl w:val="0"/>
          <w:numId w:val="6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Сохранить для отчета: общую характеристику системы, первоначальный индекс безопасности, первоначальный список замечаний, описание всех выполненных действий по устранению части замечаний, итоговый индекс безопасности.</w:t>
      </w:r>
    </w:p>
    <w:p w14:paraId="36EA0AA7" w14:textId="77777777" w:rsidR="00F011B0" w:rsidRPr="00F011B0" w:rsidRDefault="00F011B0" w:rsidP="00F011B0">
      <w:pPr>
        <w:numPr>
          <w:ilvl w:val="0"/>
          <w:numId w:val="6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Восстановить ОС из исходного образа, созданного на шаге 4.</w:t>
      </w:r>
    </w:p>
    <w:p w14:paraId="71FF0126" w14:textId="77777777" w:rsidR="00F011B0" w:rsidRPr="00F011B0" w:rsidRDefault="00F011B0" w:rsidP="00F011B0">
      <w:pPr>
        <w:numPr>
          <w:ilvl w:val="0"/>
          <w:numId w:val="6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Провести сканирование ОС виртуальной машины сканером LUNAR (без внесения исправлений!)</w:t>
      </w:r>
    </w:p>
    <w:p w14:paraId="3A0ABF21" w14:textId="77777777" w:rsidR="00F011B0" w:rsidRPr="00F011B0" w:rsidRDefault="00F011B0" w:rsidP="00F011B0">
      <w:pPr>
        <w:numPr>
          <w:ilvl w:val="0"/>
          <w:numId w:val="6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Сопоставить выявленные уязвимости LUNAR и список уязвимостей от первоначального сканирования LYNIS (шаг 5).</w:t>
      </w:r>
    </w:p>
    <w:p w14:paraId="15190522" w14:textId="77777777" w:rsidR="00F011B0" w:rsidRPr="00F011B0" w:rsidRDefault="00F011B0" w:rsidP="00F011B0">
      <w:pPr>
        <w:numPr>
          <w:ilvl w:val="0"/>
          <w:numId w:val="6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Провести сканирование ОС виртуальной машины сканером LUNAR (c внесением исправлений!) - оценить изменение индекса защищенности (через запуск LYNIS, если после автоматических исправлений система сохранит работоспособность). Полученные значения сохранить для отчета.</w:t>
      </w:r>
    </w:p>
    <w:p w14:paraId="5AC78F6B" w14:textId="77777777" w:rsidR="00F011B0" w:rsidRPr="00F011B0" w:rsidRDefault="00F011B0" w:rsidP="00F011B0">
      <w:pPr>
        <w:numPr>
          <w:ilvl w:val="0"/>
          <w:numId w:val="6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Подготовить отчет о проделанной работе</w:t>
      </w:r>
    </w:p>
    <w:p w14:paraId="0874F7A1" w14:textId="77777777" w:rsidR="00F011B0" w:rsidRDefault="00F011B0" w:rsidP="00F011B0">
      <w:p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</w:p>
    <w:p w14:paraId="0A5D79D4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b/>
          <w:sz w:val="28"/>
          <w:szCs w:val="28"/>
        </w:rPr>
      </w:pPr>
      <w:bookmarkStart w:id="10" w:name="page15"/>
      <w:bookmarkEnd w:id="10"/>
      <w:r w:rsidRPr="00F011B0">
        <w:rPr>
          <w:rFonts w:ascii="PT Astra Serif" w:eastAsia="Times New Roman" w:hAnsi="PT Astra Serif"/>
          <w:b/>
          <w:sz w:val="28"/>
          <w:szCs w:val="28"/>
        </w:rPr>
        <w:t>Содержание отчета о проделанной работе.</w:t>
      </w:r>
    </w:p>
    <w:p w14:paraId="7FF01687" w14:textId="77777777" w:rsidR="00F011B0" w:rsidRPr="00F011B0" w:rsidRDefault="00F011B0" w:rsidP="00F011B0">
      <w:pPr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Отчет готовится в произвольной форме, но быть читаемым и должен содержать указанную ниже информацию.</w:t>
      </w:r>
    </w:p>
    <w:p w14:paraId="04C65F53" w14:textId="77777777" w:rsidR="00F011B0" w:rsidRPr="00F011B0" w:rsidRDefault="00F011B0" w:rsidP="00F011B0">
      <w:pPr>
        <w:numPr>
          <w:ilvl w:val="0"/>
          <w:numId w:val="7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Данные об авторе отчета и проводимой работе</w:t>
      </w:r>
    </w:p>
    <w:p w14:paraId="4336E1D7" w14:textId="58C24F4F" w:rsidR="00F011B0" w:rsidRPr="00F011B0" w:rsidRDefault="00F011B0" w:rsidP="00F011B0">
      <w:pPr>
        <w:numPr>
          <w:ilvl w:val="0"/>
          <w:numId w:val="7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Раздел об использованном оборудовании, версиях использованного ПО</w:t>
      </w:r>
      <w:r w:rsidR="00DA6804">
        <w:rPr>
          <w:rFonts w:ascii="PT Astra Serif" w:eastAsia="Times New Roman" w:hAnsi="PT Astra Serif"/>
          <w:sz w:val="28"/>
          <w:szCs w:val="28"/>
        </w:rPr>
        <w:t xml:space="preserve"> (снимки экранов)</w:t>
      </w:r>
    </w:p>
    <w:p w14:paraId="5680321C" w14:textId="769D01F5" w:rsidR="00F011B0" w:rsidRPr="00F011B0" w:rsidRDefault="00F011B0" w:rsidP="00F011B0">
      <w:pPr>
        <w:numPr>
          <w:ilvl w:val="0"/>
          <w:numId w:val="7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 xml:space="preserve">Раздел с результатами первоначального и заключительного сканирования LYNIS в части индекса защищенности, выявленных недостатках, исправленных недостатках, комментарии по </w:t>
      </w:r>
      <w:r w:rsidR="00DA6804" w:rsidRPr="00F011B0">
        <w:rPr>
          <w:rFonts w:ascii="PT Astra Serif" w:eastAsia="Times New Roman" w:hAnsi="PT Astra Serif"/>
          <w:sz w:val="28"/>
          <w:szCs w:val="28"/>
        </w:rPr>
        <w:t>неисправленным</w:t>
      </w:r>
      <w:r w:rsidRPr="00F011B0">
        <w:rPr>
          <w:rFonts w:ascii="PT Astra Serif" w:eastAsia="Times New Roman" w:hAnsi="PT Astra Serif"/>
          <w:sz w:val="28"/>
          <w:szCs w:val="28"/>
        </w:rPr>
        <w:t xml:space="preserve"> недостаткам (неактуальны, нужное свойство, непонятны)</w:t>
      </w:r>
      <w:r w:rsidR="00DA6804">
        <w:rPr>
          <w:rFonts w:ascii="PT Astra Serif" w:eastAsia="Times New Roman" w:hAnsi="PT Astra Serif"/>
          <w:sz w:val="28"/>
          <w:szCs w:val="28"/>
        </w:rPr>
        <w:t xml:space="preserve"> (снимки экранов)</w:t>
      </w:r>
    </w:p>
    <w:p w14:paraId="54980E45" w14:textId="19F06622" w:rsidR="00F011B0" w:rsidRPr="00F011B0" w:rsidRDefault="00F011B0" w:rsidP="00F011B0">
      <w:pPr>
        <w:numPr>
          <w:ilvl w:val="0"/>
          <w:numId w:val="7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>Раздел с результатами сравнения сканеров LTNIS и LUNAR по выявлению уязвимостей</w:t>
      </w:r>
      <w:r w:rsidR="00DA6804">
        <w:rPr>
          <w:rFonts w:ascii="PT Astra Serif" w:eastAsia="Times New Roman" w:hAnsi="PT Astra Serif"/>
          <w:sz w:val="28"/>
          <w:szCs w:val="28"/>
        </w:rPr>
        <w:t xml:space="preserve"> (снимки экранов)</w:t>
      </w:r>
    </w:p>
    <w:p w14:paraId="069CBF9E" w14:textId="4E67BD7E" w:rsidR="00F011B0" w:rsidRPr="00F011B0" w:rsidRDefault="00F011B0" w:rsidP="00F011B0">
      <w:pPr>
        <w:numPr>
          <w:ilvl w:val="0"/>
          <w:numId w:val="7"/>
        </w:numPr>
        <w:tabs>
          <w:tab w:val="left" w:pos="420"/>
        </w:tabs>
        <w:spacing w:after="0" w:line="240" w:lineRule="auto"/>
        <w:ind w:firstLine="709"/>
        <w:jc w:val="both"/>
        <w:rPr>
          <w:rFonts w:ascii="PT Astra Serif" w:eastAsia="Times New Roman" w:hAnsi="PT Astra Serif"/>
          <w:sz w:val="28"/>
          <w:szCs w:val="28"/>
        </w:rPr>
      </w:pPr>
      <w:r w:rsidRPr="00F011B0">
        <w:rPr>
          <w:rFonts w:ascii="PT Astra Serif" w:eastAsia="Times New Roman" w:hAnsi="PT Astra Serif"/>
          <w:sz w:val="28"/>
          <w:szCs w:val="28"/>
        </w:rPr>
        <w:t xml:space="preserve">Раздел с результатами использования автоматического исправления настроек сканером LUNAR с оценкой их эффективности по индексу </w:t>
      </w:r>
      <w:r w:rsidR="00DA6804" w:rsidRPr="00F011B0">
        <w:rPr>
          <w:rFonts w:ascii="PT Astra Serif" w:eastAsia="Times New Roman" w:hAnsi="PT Astra Serif"/>
          <w:sz w:val="28"/>
          <w:szCs w:val="28"/>
        </w:rPr>
        <w:t>безопасности,</w:t>
      </w:r>
      <w:r w:rsidRPr="00F011B0">
        <w:rPr>
          <w:rFonts w:ascii="PT Astra Serif" w:eastAsia="Times New Roman" w:hAnsi="PT Astra Serif"/>
          <w:sz w:val="28"/>
          <w:szCs w:val="28"/>
        </w:rPr>
        <w:t xml:space="preserve"> построенному при помощи LYNIS.</w:t>
      </w:r>
    </w:p>
    <w:p w14:paraId="3D521AE1" w14:textId="77777777" w:rsidR="004518C1" w:rsidRPr="00F011B0" w:rsidRDefault="004518C1" w:rsidP="00F011B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sectPr w:rsidR="004518C1" w:rsidRPr="00F01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00000004"/>
    <w:lvl w:ilvl="0">
      <w:start w:val="1"/>
      <w:numFmt w:val="bullet"/>
      <w:lvlText w:val="[+]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" w15:restartNumberingAfterBreak="0">
    <w:nsid w:val="00000005"/>
    <w:multiLevelType w:val="multilevel"/>
    <w:tmpl w:val="00000005"/>
    <w:lvl w:ilvl="0">
      <w:start w:val="1"/>
      <w:numFmt w:val="bullet"/>
      <w:lvlText w:val="[+]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multilevel"/>
    <w:tmpl w:val="00000006"/>
    <w:lvl w:ilvl="0">
      <w:start w:val="1"/>
      <w:numFmt w:val="bullet"/>
      <w:lvlText w:val="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3" w15:restartNumberingAfterBreak="0">
    <w:nsid w:val="00000007"/>
    <w:multiLevelType w:val="multilevel"/>
    <w:tmpl w:val="00000007"/>
    <w:lvl w:ilvl="0">
      <w:start w:val="1"/>
      <w:numFmt w:val="bullet"/>
      <w:lvlText w:val="А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4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5" w15:restartNumberingAfterBreak="0">
    <w:nsid w:val="00000009"/>
    <w:multiLevelType w:val="multilevel"/>
    <w:tmpl w:val="00000009"/>
    <w:lvl w:ilvl="0">
      <w:start w:val="4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6" w15:restartNumberingAfterBreak="0">
    <w:nsid w:val="0000000A"/>
    <w:multiLevelType w:val="multilevel"/>
    <w:tmpl w:val="0000000A"/>
    <w:lvl w:ilvl="0">
      <w:start w:val="1"/>
      <w:numFmt w:val="decimal"/>
      <w:lvlText w:val="%1)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7" w15:restartNumberingAfterBreak="0">
    <w:nsid w:val="2CE213C5"/>
    <w:multiLevelType w:val="hybridMultilevel"/>
    <w:tmpl w:val="524A472C"/>
    <w:lvl w:ilvl="0" w:tplc="B982639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500422">
    <w:abstractNumId w:val="0"/>
  </w:num>
  <w:num w:numId="2" w16cid:durableId="2032410028">
    <w:abstractNumId w:val="1"/>
  </w:num>
  <w:num w:numId="3" w16cid:durableId="1548494682">
    <w:abstractNumId w:val="2"/>
  </w:num>
  <w:num w:numId="4" w16cid:durableId="2003505184">
    <w:abstractNumId w:val="3"/>
  </w:num>
  <w:num w:numId="5" w16cid:durableId="821583796">
    <w:abstractNumId w:val="4"/>
  </w:num>
  <w:num w:numId="6" w16cid:durableId="717630059">
    <w:abstractNumId w:val="5"/>
  </w:num>
  <w:num w:numId="7" w16cid:durableId="488643917">
    <w:abstractNumId w:val="6"/>
  </w:num>
  <w:num w:numId="8" w16cid:durableId="8574251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05"/>
    <w:rsid w:val="004518C1"/>
    <w:rsid w:val="00BF27C0"/>
    <w:rsid w:val="00DA6804"/>
    <w:rsid w:val="00DD0F05"/>
    <w:rsid w:val="00F011B0"/>
    <w:rsid w:val="00F6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D9D45"/>
  <w15:chartTrackingRefBased/>
  <w15:docId w15:val="{5F0A6D86-4951-4FF1-8F92-238A673C7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1B0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DD0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0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F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F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0F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0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0F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0F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0F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0F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0F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0F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0F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0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0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0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0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0F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0F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0F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0F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0F0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0F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github.com/CISOfy/lynis" TargetMode="External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hyperlink" Target="https://cisofy.com/lynis/" TargetMode="External"/><Relationship Id="rId15" Type="http://schemas.openxmlformats.org/officeDocument/2006/relationships/hyperlink" Target="https://github.com/lateralblast/lunar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lateralblast/lun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1428</Words>
  <Characters>8145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Будюкин</dc:creator>
  <cp:keywords/>
  <dc:description/>
  <cp:lastModifiedBy>Артем Будюкин</cp:lastModifiedBy>
  <cp:revision>3</cp:revision>
  <dcterms:created xsi:type="dcterms:W3CDTF">2026-03-14T08:11:00Z</dcterms:created>
  <dcterms:modified xsi:type="dcterms:W3CDTF">2026-03-14T08:24:00Z</dcterms:modified>
</cp:coreProperties>
</file>